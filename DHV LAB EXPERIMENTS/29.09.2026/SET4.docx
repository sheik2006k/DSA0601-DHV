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75FC" w14:textId="77777777" w:rsidR="00804127" w:rsidRPr="00804127" w:rsidRDefault="00804127" w:rsidP="00804127">
      <w:pPr>
        <w:rPr>
          <w:rFonts w:ascii="Times New Roman" w:hAnsi="Times New Roman" w:cs="Times New Roman"/>
          <w:b/>
          <w:bCs/>
        </w:rPr>
      </w:pPr>
      <w:r w:rsidRPr="00804127">
        <w:rPr>
          <w:rFonts w:ascii="Times New Roman" w:hAnsi="Times New Roman" w:cs="Times New Roman"/>
          <w:b/>
          <w:bCs/>
        </w:rPr>
        <w:t>SET 4 — Product Inventory Management</w:t>
      </w:r>
    </w:p>
    <w:p w14:paraId="09164BF2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According to your experiment sheet, Set 4 uses </w:t>
      </w:r>
      <w:r w:rsidRPr="00804127">
        <w:rPr>
          <w:rFonts w:ascii="Times New Roman" w:hAnsi="Times New Roman" w:cs="Times New Roman"/>
          <w:b/>
          <w:bCs/>
        </w:rPr>
        <w:t>Product Inventory</w:t>
      </w:r>
      <w:r w:rsidRPr="00804127">
        <w:rPr>
          <w:rFonts w:ascii="Times New Roman" w:hAnsi="Times New Roman" w:cs="Times New Roman"/>
        </w:rPr>
        <w:t xml:space="preserve"> data with Product ID, Product Name, and Quantity Available. The four tasks are a bar chart, stacked bar chart, scatter plot, and Tableau dashboard. </w:t>
      </w:r>
    </w:p>
    <w:p w14:paraId="376C3F15" w14:textId="77777777" w:rsidR="00804127" w:rsidRPr="00804127" w:rsidRDefault="00804127" w:rsidP="00804127">
      <w:pPr>
        <w:rPr>
          <w:rFonts w:ascii="Times New Roman" w:hAnsi="Times New Roman" w:cs="Times New Roman"/>
          <w:b/>
          <w:bCs/>
        </w:rPr>
      </w:pPr>
      <w:r w:rsidRPr="0080412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060"/>
      </w:tblGrid>
      <w:tr w:rsidR="00804127" w:rsidRPr="00804127" w14:paraId="78C8C312" w14:textId="77777777" w:rsidTr="00804127">
        <w:tc>
          <w:tcPr>
            <w:tcW w:w="0" w:type="auto"/>
            <w:hideMark/>
          </w:tcPr>
          <w:p w14:paraId="4EBCDCFF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04127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3E7710B5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04127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804127" w:rsidRPr="00804127" w14:paraId="38F389CD" w14:textId="77777777" w:rsidTr="00804127">
        <w:tc>
          <w:tcPr>
            <w:tcW w:w="0" w:type="auto"/>
            <w:hideMark/>
          </w:tcPr>
          <w:p w14:paraId="48F08924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0" w:type="auto"/>
            <w:hideMark/>
          </w:tcPr>
          <w:p w14:paraId="4ECA10CE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250</w:t>
            </w:r>
          </w:p>
        </w:tc>
      </w:tr>
      <w:tr w:rsidR="00804127" w:rsidRPr="00804127" w14:paraId="29C5C206" w14:textId="77777777" w:rsidTr="00804127">
        <w:tc>
          <w:tcPr>
            <w:tcW w:w="0" w:type="auto"/>
            <w:hideMark/>
          </w:tcPr>
          <w:p w14:paraId="71FA4494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0" w:type="auto"/>
            <w:hideMark/>
          </w:tcPr>
          <w:p w14:paraId="2925CA11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175</w:t>
            </w:r>
          </w:p>
        </w:tc>
      </w:tr>
      <w:tr w:rsidR="00804127" w:rsidRPr="00804127" w14:paraId="2EC03375" w14:textId="77777777" w:rsidTr="00804127">
        <w:tc>
          <w:tcPr>
            <w:tcW w:w="0" w:type="auto"/>
            <w:hideMark/>
          </w:tcPr>
          <w:p w14:paraId="22B11D79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0" w:type="auto"/>
            <w:hideMark/>
          </w:tcPr>
          <w:p w14:paraId="7FC474C2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300</w:t>
            </w:r>
          </w:p>
        </w:tc>
      </w:tr>
      <w:tr w:rsidR="00804127" w:rsidRPr="00804127" w14:paraId="163EC448" w14:textId="77777777" w:rsidTr="00804127">
        <w:tc>
          <w:tcPr>
            <w:tcW w:w="0" w:type="auto"/>
            <w:hideMark/>
          </w:tcPr>
          <w:p w14:paraId="1E82E872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Product D</w:t>
            </w:r>
          </w:p>
        </w:tc>
        <w:tc>
          <w:tcPr>
            <w:tcW w:w="0" w:type="auto"/>
            <w:hideMark/>
          </w:tcPr>
          <w:p w14:paraId="1F1C2832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200</w:t>
            </w:r>
          </w:p>
        </w:tc>
      </w:tr>
      <w:tr w:rsidR="00804127" w:rsidRPr="00804127" w14:paraId="4CEF7899" w14:textId="77777777" w:rsidTr="00804127">
        <w:tc>
          <w:tcPr>
            <w:tcW w:w="0" w:type="auto"/>
            <w:hideMark/>
          </w:tcPr>
          <w:p w14:paraId="00FCC7E4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Product E</w:t>
            </w:r>
          </w:p>
        </w:tc>
        <w:tc>
          <w:tcPr>
            <w:tcW w:w="0" w:type="auto"/>
            <w:hideMark/>
          </w:tcPr>
          <w:p w14:paraId="7C8D1F1C" w14:textId="77777777" w:rsidR="00804127" w:rsidRPr="00804127" w:rsidRDefault="00804127" w:rsidP="008041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04127">
              <w:rPr>
                <w:rFonts w:ascii="Times New Roman" w:hAnsi="Times New Roman" w:cs="Times New Roman"/>
              </w:rPr>
              <w:t>220</w:t>
            </w:r>
          </w:p>
        </w:tc>
      </w:tr>
    </w:tbl>
    <w:p w14:paraId="5CB7F869" w14:textId="77777777" w:rsidR="00804127" w:rsidRDefault="00804127" w:rsidP="00804127">
      <w:pPr>
        <w:rPr>
          <w:rFonts w:ascii="Times New Roman" w:hAnsi="Times New Roman" w:cs="Times New Roman"/>
          <w:b/>
          <w:bCs/>
        </w:rPr>
      </w:pPr>
    </w:p>
    <w:p w14:paraId="19F25B87" w14:textId="5C87B1AC" w:rsidR="00804127" w:rsidRPr="00804127" w:rsidRDefault="00804127" w:rsidP="00804127">
      <w:pPr>
        <w:rPr>
          <w:rFonts w:ascii="Times New Roman" w:hAnsi="Times New Roman" w:cs="Times New Roman"/>
          <w:b/>
          <w:bCs/>
        </w:rPr>
      </w:pPr>
      <w:r w:rsidRPr="00804127">
        <w:rPr>
          <w:rFonts w:ascii="Times New Roman" w:hAnsi="Times New Roman" w:cs="Times New Roman"/>
          <w:b/>
          <w:bCs/>
        </w:rPr>
        <w:t>AIM</w:t>
      </w:r>
    </w:p>
    <w:p w14:paraId="01AE0AA3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To analyze product inventory data using </w:t>
      </w:r>
      <w:r w:rsidRPr="00804127">
        <w:rPr>
          <w:rFonts w:ascii="Times New Roman" w:hAnsi="Times New Roman" w:cs="Times New Roman"/>
          <w:b/>
          <w:bCs/>
        </w:rPr>
        <w:t>R programming</w:t>
      </w:r>
      <w:r w:rsidRPr="00804127">
        <w:rPr>
          <w:rFonts w:ascii="Times New Roman" w:hAnsi="Times New Roman" w:cs="Times New Roman"/>
        </w:rPr>
        <w:t xml:space="preserve"> and visualize the quantity available for different products using charts.</w:t>
      </w:r>
    </w:p>
    <w:p w14:paraId="0CDAB25C" w14:textId="77777777" w:rsidR="00804127" w:rsidRPr="00804127" w:rsidRDefault="00804127" w:rsidP="00804127">
      <w:pPr>
        <w:rPr>
          <w:rFonts w:ascii="Times New Roman" w:hAnsi="Times New Roman" w:cs="Times New Roman"/>
          <w:b/>
          <w:bCs/>
        </w:rPr>
      </w:pPr>
      <w:r w:rsidRPr="00804127">
        <w:rPr>
          <w:rFonts w:ascii="Times New Roman" w:hAnsi="Times New Roman" w:cs="Times New Roman"/>
          <w:b/>
          <w:bCs/>
        </w:rPr>
        <w:t>ALGORITHM</w:t>
      </w:r>
    </w:p>
    <w:p w14:paraId="3CF92E2B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Start RStudio. </w:t>
      </w:r>
    </w:p>
    <w:p w14:paraId="3E6D01AD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Create the product inventory dataset. </w:t>
      </w:r>
    </w:p>
    <w:p w14:paraId="76E62123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Store Product Name, Quantity Available, Product Category, and Price. </w:t>
      </w:r>
    </w:p>
    <w:p w14:paraId="75922D01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Create a </w:t>
      </w:r>
      <w:r w:rsidRPr="00804127">
        <w:rPr>
          <w:rFonts w:ascii="Times New Roman" w:hAnsi="Times New Roman" w:cs="Times New Roman"/>
          <w:b/>
          <w:bCs/>
        </w:rPr>
        <w:t>bar chart</w:t>
      </w:r>
      <w:r w:rsidRPr="00804127">
        <w:rPr>
          <w:rFonts w:ascii="Times New Roman" w:hAnsi="Times New Roman" w:cs="Times New Roman"/>
        </w:rPr>
        <w:t xml:space="preserve"> to visualize the quantity of each product. </w:t>
      </w:r>
    </w:p>
    <w:p w14:paraId="03D571C8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Create a </w:t>
      </w:r>
      <w:r w:rsidRPr="00804127">
        <w:rPr>
          <w:rFonts w:ascii="Times New Roman" w:hAnsi="Times New Roman" w:cs="Times New Roman"/>
          <w:b/>
          <w:bCs/>
        </w:rPr>
        <w:t>stacked bar chart</w:t>
      </w:r>
      <w:r w:rsidRPr="00804127">
        <w:rPr>
          <w:rFonts w:ascii="Times New Roman" w:hAnsi="Times New Roman" w:cs="Times New Roman"/>
        </w:rPr>
        <w:t xml:space="preserve"> to show inventory quantity by product category. </w:t>
      </w:r>
    </w:p>
    <w:p w14:paraId="2E7AC738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Create a </w:t>
      </w:r>
      <w:r w:rsidRPr="00804127">
        <w:rPr>
          <w:rFonts w:ascii="Times New Roman" w:hAnsi="Times New Roman" w:cs="Times New Roman"/>
          <w:b/>
          <w:bCs/>
        </w:rPr>
        <w:t>scatter plot</w:t>
      </w:r>
      <w:r w:rsidRPr="00804127">
        <w:rPr>
          <w:rFonts w:ascii="Times New Roman" w:hAnsi="Times New Roman" w:cs="Times New Roman"/>
        </w:rPr>
        <w:t xml:space="preserve"> between product price and quantity available. </w:t>
      </w:r>
    </w:p>
    <w:p w14:paraId="373986B6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Add suitable titles and axis labels. </w:t>
      </w:r>
    </w:p>
    <w:p w14:paraId="34F1C604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Calculate the correlation between price and quantity. </w:t>
      </w:r>
    </w:p>
    <w:p w14:paraId="3A464F63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Display the graphs and result. </w:t>
      </w:r>
    </w:p>
    <w:p w14:paraId="36604AD4" w14:textId="77777777" w:rsidR="00804127" w:rsidRPr="00804127" w:rsidRDefault="00804127" w:rsidP="008041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Stop. </w:t>
      </w:r>
    </w:p>
    <w:p w14:paraId="272373E5" w14:textId="77777777" w:rsidR="00804127" w:rsidRPr="00804127" w:rsidRDefault="00804127" w:rsidP="00804127">
      <w:pPr>
        <w:rPr>
          <w:rFonts w:ascii="Times New Roman" w:hAnsi="Times New Roman" w:cs="Times New Roman"/>
          <w:b/>
          <w:bCs/>
        </w:rPr>
      </w:pPr>
      <w:r w:rsidRPr="00804127">
        <w:rPr>
          <w:rFonts w:ascii="Times New Roman" w:hAnsi="Times New Roman" w:cs="Times New Roman"/>
          <w:b/>
          <w:bCs/>
        </w:rPr>
        <w:t>R CODE</w:t>
      </w:r>
    </w:p>
    <w:p w14:paraId="1621D99B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inventory &lt;- data.frame(</w:t>
      </w:r>
    </w:p>
    <w:p w14:paraId="2BA5D8BD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Product=c("Product A","Product B","Product C","Product D","Product E"),</w:t>
      </w:r>
    </w:p>
    <w:p w14:paraId="1478A4CD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Quantity=c(250,175,300,200,220),</w:t>
      </w:r>
    </w:p>
    <w:p w14:paraId="735713A7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Category=c("Electronics","Clothing","Electronics","Clothing","Electronics"),</w:t>
      </w:r>
    </w:p>
    <w:p w14:paraId="6E99DCEF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Price=c(20,15,18,25,22)</w:t>
      </w:r>
    </w:p>
    <w:p w14:paraId="1FBDB2FD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)</w:t>
      </w:r>
    </w:p>
    <w:p w14:paraId="4B88589E" w14:textId="77777777" w:rsidR="00804127" w:rsidRPr="00804127" w:rsidRDefault="00804127" w:rsidP="00804127">
      <w:pPr>
        <w:rPr>
          <w:rFonts w:ascii="Times New Roman" w:hAnsi="Times New Roman" w:cs="Times New Roman"/>
        </w:rPr>
      </w:pPr>
    </w:p>
    <w:p w14:paraId="48BC94E4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# 1. Bar Chart</w:t>
      </w:r>
    </w:p>
    <w:p w14:paraId="05A8D376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barplot(inventory$Quantity,</w:t>
      </w:r>
    </w:p>
    <w:p w14:paraId="38C5072C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names.arg=inventory$Product,</w:t>
      </w:r>
    </w:p>
    <w:p w14:paraId="79B0EA63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main="Product Inventory",</w:t>
      </w:r>
    </w:p>
    <w:p w14:paraId="131CDC24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xlab="Product",</w:t>
      </w:r>
    </w:p>
    <w:p w14:paraId="55361470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ylab="Quantity Available")</w:t>
      </w:r>
    </w:p>
    <w:p w14:paraId="16BAF1D8" w14:textId="77777777" w:rsidR="00804127" w:rsidRPr="00804127" w:rsidRDefault="00804127" w:rsidP="00804127">
      <w:pPr>
        <w:rPr>
          <w:rFonts w:ascii="Times New Roman" w:hAnsi="Times New Roman" w:cs="Times New Roman"/>
        </w:rPr>
      </w:pPr>
    </w:p>
    <w:p w14:paraId="1CDCA730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# 2. Stacked Bar Chart</w:t>
      </w:r>
    </w:p>
    <w:p w14:paraId="5806AD5C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barplot(tapply(inventory$Quantity,inventory$Category,sum),</w:t>
      </w:r>
    </w:p>
    <w:p w14:paraId="133582DC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main="Inventory by Category",</w:t>
      </w:r>
    </w:p>
    <w:p w14:paraId="06E9DCA3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xlab="Category",</w:t>
      </w:r>
    </w:p>
    <w:p w14:paraId="54C1FADB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   ylab="Quantity")</w:t>
      </w:r>
    </w:p>
    <w:p w14:paraId="30C192C1" w14:textId="77777777" w:rsidR="00804127" w:rsidRPr="00804127" w:rsidRDefault="00804127" w:rsidP="00804127">
      <w:pPr>
        <w:rPr>
          <w:rFonts w:ascii="Times New Roman" w:hAnsi="Times New Roman" w:cs="Times New Roman"/>
        </w:rPr>
      </w:pPr>
    </w:p>
    <w:p w14:paraId="0D27BEDF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# 3. Scatter Plot</w:t>
      </w:r>
    </w:p>
    <w:p w14:paraId="48D232CC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plot(inventory$Price,inventory$Quantity,</w:t>
      </w:r>
    </w:p>
    <w:p w14:paraId="42F3A862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main="Product Price vs Quantity",</w:t>
      </w:r>
    </w:p>
    <w:p w14:paraId="188F7D23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xlab="Price",</w:t>
      </w:r>
    </w:p>
    <w:p w14:paraId="53C070C5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ylab="Quantity Available",</w:t>
      </w:r>
    </w:p>
    <w:p w14:paraId="18B3133B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     pch=19)</w:t>
      </w:r>
    </w:p>
    <w:p w14:paraId="28F573DC" w14:textId="77777777" w:rsidR="00804127" w:rsidRPr="00804127" w:rsidRDefault="00804127" w:rsidP="00804127">
      <w:pPr>
        <w:rPr>
          <w:rFonts w:ascii="Times New Roman" w:hAnsi="Times New Roman" w:cs="Times New Roman"/>
        </w:rPr>
      </w:pPr>
    </w:p>
    <w:p w14:paraId="6B6A85F4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# Correlation</w:t>
      </w:r>
    </w:p>
    <w:p w14:paraId="70A1C2F8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>cor(inventory$Price,inventory$Quantity)</w:t>
      </w:r>
    </w:p>
    <w:p w14:paraId="44E40DF8" w14:textId="4056000C" w:rsidR="00804127" w:rsidRPr="00804127" w:rsidRDefault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4CA467" wp14:editId="74730077">
            <wp:extent cx="5731510" cy="3046730"/>
            <wp:effectExtent l="0" t="0" r="2540" b="1270"/>
            <wp:docPr id="5960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4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DE66" w14:textId="77777777" w:rsidR="00804127" w:rsidRPr="00804127" w:rsidRDefault="00804127" w:rsidP="00804127">
      <w:pPr>
        <w:rPr>
          <w:rFonts w:ascii="Times New Roman" w:hAnsi="Times New Roman" w:cs="Times New Roman"/>
          <w:b/>
          <w:bCs/>
        </w:rPr>
      </w:pPr>
      <w:r w:rsidRPr="00804127">
        <w:rPr>
          <w:rFonts w:ascii="Times New Roman" w:hAnsi="Times New Roman" w:cs="Times New Roman"/>
          <w:b/>
          <w:bCs/>
        </w:rPr>
        <w:t>RESULT</w:t>
      </w:r>
    </w:p>
    <w:p w14:paraId="42EBB4BD" w14:textId="77777777" w:rsidR="00804127" w:rsidRPr="00804127" w:rsidRDefault="00804127" w:rsidP="00804127">
      <w:pPr>
        <w:rPr>
          <w:rFonts w:ascii="Times New Roman" w:hAnsi="Times New Roman" w:cs="Times New Roman"/>
        </w:rPr>
      </w:pPr>
      <w:r w:rsidRPr="00804127">
        <w:rPr>
          <w:rFonts w:ascii="Times New Roman" w:hAnsi="Times New Roman" w:cs="Times New Roman"/>
        </w:rPr>
        <w:t xml:space="preserve">Thus, the </w:t>
      </w:r>
      <w:r w:rsidRPr="00804127">
        <w:rPr>
          <w:rFonts w:ascii="Times New Roman" w:hAnsi="Times New Roman" w:cs="Times New Roman"/>
          <w:b/>
          <w:bCs/>
        </w:rPr>
        <w:t>Product Inventory Management</w:t>
      </w:r>
      <w:r w:rsidRPr="00804127">
        <w:rPr>
          <w:rFonts w:ascii="Times New Roman" w:hAnsi="Times New Roman" w:cs="Times New Roman"/>
        </w:rPr>
        <w:t xml:space="preserve"> data was successfully analyzed using R programming. The </w:t>
      </w:r>
      <w:r w:rsidRPr="00804127">
        <w:rPr>
          <w:rFonts w:ascii="Times New Roman" w:hAnsi="Times New Roman" w:cs="Times New Roman"/>
          <w:b/>
          <w:bCs/>
        </w:rPr>
        <w:t>bar chart, stacked bar chart, and scatter plot</w:t>
      </w:r>
      <w:r w:rsidRPr="00804127">
        <w:rPr>
          <w:rFonts w:ascii="Times New Roman" w:hAnsi="Times New Roman" w:cs="Times New Roman"/>
        </w:rPr>
        <w:t xml:space="preserve"> were successfully created to visualize product quantities and the relationship between product price and quantity available. </w:t>
      </w:r>
    </w:p>
    <w:p w14:paraId="2824992C" w14:textId="7BB45631" w:rsidR="00F436F2" w:rsidRPr="00804127" w:rsidRDefault="00F436F2">
      <w:pPr>
        <w:rPr>
          <w:rFonts w:ascii="Times New Roman" w:hAnsi="Times New Roman" w:cs="Times New Roman"/>
        </w:rPr>
      </w:pPr>
    </w:p>
    <w:sectPr w:rsidR="00F436F2" w:rsidRPr="00804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B520D"/>
    <w:multiLevelType w:val="multilevel"/>
    <w:tmpl w:val="F17C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75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40"/>
    <w:rsid w:val="000B061D"/>
    <w:rsid w:val="002810E8"/>
    <w:rsid w:val="00804127"/>
    <w:rsid w:val="00B83C60"/>
    <w:rsid w:val="00C91E40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B5F6"/>
  <w15:chartTrackingRefBased/>
  <w15:docId w15:val="{7346E0C0-8C53-4388-A732-CAA3CF2D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3</cp:revision>
  <dcterms:created xsi:type="dcterms:W3CDTF">2026-09-29T05:25:00Z</dcterms:created>
  <dcterms:modified xsi:type="dcterms:W3CDTF">2026-09-29T07:55:00Z</dcterms:modified>
</cp:coreProperties>
</file>